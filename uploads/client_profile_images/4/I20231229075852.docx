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NormalTablePHPDOCX"/>
        <w:tblpPr w:leftFromText="180" w:rightFromText="180" w:vertAnchor="text" w:tblpY="1"/>
        <w:tblOverlap w:val="never"/>
        <w:tblW w:w="5000" w:type="pct"/>
        <w:tblCellSpacing w:w="30" w:type="dxa"/>
        <w:tblBorders>
          <w:insideH w:val="single" w:sz="2" w:space="0" w:color="AEAAAA" w:themeColor="background2" w:themeShade="BF"/>
          <w:insideV w:val="single" w:sz="2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582"/>
        <w:gridCol w:w="7564"/>
      </w:tblGrid>
      <w:tr w:rsidR="003B4061" w14:paraId="661404CD" w14:textId="77777777" w:rsidTr="0008771B">
        <w:trPr>
          <w:tblCellSpacing w:w="30" w:type="dxa"/>
        </w:trPr>
        <w:tc>
          <w:tcPr>
            <w:tcW w:w="4946" w:type="pct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0CECE" w:themeFill="background2" w:themeFillShade="E6"/>
            <w:tcMar>
              <w:top w:w="0" w:type="auto"/>
              <w:bottom w:w="0" w:type="auto"/>
            </w:tcMar>
            <w:vAlign w:val="center"/>
          </w:tcPr>
          <w:p w14:paraId="2EB80E94" w14:textId="2D04C404" w:rsidR="003B4061" w:rsidRPr="006549BF" w:rsidRDefault="006549BF" w:rsidP="006549BF">
            <w:pPr>
              <w:pStyle w:val="NoSpacing"/>
              <w:rPr>
                <w:b/>
                <w:bCs/>
                <w:color w:val="2E74B5" w:themeColor="accent1" w:themeShade="BF"/>
                <w:sz w:val="24"/>
                <w:szCs w:val="24"/>
              </w:rPr>
            </w:pPr>
            <w:r w:rsidRPr="006549BF">
              <w:rPr>
                <w:b/>
                <w:bCs/>
                <w:color w:val="2E74B5" w:themeColor="accent1" w:themeShade="BF"/>
                <w:sz w:val="24"/>
                <w:szCs w:val="24"/>
              </w:rPr>
              <w:t>Details</w:t>
            </w:r>
          </w:p>
        </w:tc>
      </w:tr>
      <w:tr w:rsidR="00557520" w14:paraId="72C83482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9091FCA" w14:textId="0EE8F768" w:rsidR="00557520" w:rsidRDefault="00557520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Contract/Document ID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E1550C3" w14:textId="701C6CF5" w:rsidR="00557520" w:rsidRDefault="00557520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CT2</w:t>
            </w:r>
          </w:p>
        </w:tc>
      </w:tr>
      <w:tr w:rsidR="000261E8" w14:paraId="58595617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F56FADA" w14:textId="70D5C405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Name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6E272C2" w14:textId="336C3903" w:rsidR="000261E8" w:rsidRDefault="00F96049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wrwer</w:t>
            </w:r>
          </w:p>
        </w:tc>
      </w:tr>
      <w:tr w:rsidR="000261E8" w14:paraId="259F93F4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97639A4" w14:textId="45AFAD74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Type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78E354C" w14:textId="0416D263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Sales Agreement</w:t>
            </w:r>
          </w:p>
        </w:tc>
      </w:tr>
      <w:tr w:rsidR="00E24E4E" w14:paraId="6B0B197F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0C9153E" w14:textId="2CFF7060" w:rsidR="00E24E4E" w:rsidRDefault="00E24E4E" w:rsidP="00F5343D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Sub type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D40D3D2" w14:textId="6651DA24" w:rsidR="00E24E4E" w:rsidRDefault="00E24E4E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117905" w14:paraId="1EC0DC45" w14:textId="77777777" w:rsidTr="007376D8">
        <w:trPr>
          <w:tblCellSpacing w:w="30" w:type="dxa"/>
        </w:trPr>
        <w:tc>
          <w:tcPr>
            <w:tcW w:w="1575" w:type="pct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9C0F9E7" w14:textId="20478573" w:rsidR="00117905" w:rsidRDefault="00117905" w:rsidP="004324E0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Workflow status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B3FEF01" w14:textId="550B5186" w:rsidR="00117905" w:rsidRDefault="00117905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Filing and Drafting</w:t>
            </w:r>
          </w:p>
        </w:tc>
      </w:tr>
      <w:tr w:rsidR="000261E8" w14:paraId="3D8A6942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593601B" w14:textId="6C24948B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Priority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1DAAF79" w14:textId="61E725BD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High</w:t>
            </w:r>
          </w:p>
        </w:tc>
      </w:tr>
      <w:tr w:rsidR="000261E8" w14:paraId="646C369A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BFACBF1" w14:textId="2AB834C3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Status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4F6EB03F" w14:textId="7B9FB805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Active</w:t>
            </w:r>
          </w:p>
        </w:tc>
      </w:tr>
      <w:tr w:rsidR="000261E8" w14:paraId="1AAEE84D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1F4DA94" w14:textId="72C75386" w:rsidR="000261E8" w:rsidRDefault="000261E8" w:rsidP="000261E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Value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97222D4" w14:textId="32F8F038" w:rsidR="000261E8" w:rsidRDefault="000261E8" w:rsidP="007640C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1489550.00</w:t>
            </w:r>
          </w:p>
        </w:tc>
      </w:tr>
      <w:tr w:rsidR="00E24E4E" w14:paraId="730BB6F3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49742D8A" w14:textId="35D20D70" w:rsidR="00E24E4E" w:rsidRDefault="00E24E4E" w:rsidP="00E24E4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Currency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903D4E9" w14:textId="1BFA81D6" w:rsidR="00E24E4E" w:rsidRDefault="00E24E4E" w:rsidP="00F86457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AED</w:t>
            </w:r>
          </w:p>
        </w:tc>
      </w:tr>
      <w:tr w:rsidR="004F286F" w14:paraId="453F0B88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45365CB" w14:textId="67065BCD" w:rsidR="004F286F" w:rsidRDefault="00BF15EB" w:rsidP="004F286F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Amendment of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E74E341" w14:textId="3B03AEB4" w:rsidR="004F286F" w:rsidRDefault="004F286F" w:rsidP="004F286F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7376D8" w14:paraId="2D244B88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703DB31" w14:textId="22722AEF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Addendum of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9FCAA76" w14:textId="0076E703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7376D8" w14:paraId="24539A98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3E3904E" w14:textId="1A50FBB2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Country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C23CBF1" w14:textId="7ED1FB6A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United Arab Emirates</w:t>
            </w:r>
          </w:p>
        </w:tc>
      </w:tr>
      <w:tr w:rsidR="007376D8" w14:paraId="0DBF0618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CB60BC9" w14:textId="43D53826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Applicable Law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EEEE473" w14:textId="2F23055C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7376D8" w14:paraId="5C886A23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3CCD986" w14:textId="4F5B6AFE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Description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44C1DEAD" w14:textId="3200EDA2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wrerte</w:t>
            </w:r>
          </w:p>
        </w:tc>
      </w:tr>
      <w:tr w:rsidR="007376D8" w14:paraId="5CDD8249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CDA6E12" w14:textId="50F61788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Status Comments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2BD8D2B" w14:textId="57E66A0A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7376D8" w14:paraId="6A80309A" w14:textId="77777777" w:rsidTr="007376D8">
        <w:trPr>
          <w:tblCellSpacing w:w="30" w:type="dxa"/>
        </w:trPr>
        <w:tc>
          <w:tcPr>
            <w:tcW w:w="1575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69DCA88" w14:textId="0C5414C7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Privacy</w:t>
            </w:r>
          </w:p>
        </w:tc>
        <w:tc>
          <w:tcPr>
            <w:tcW w:w="3344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E6F9A54" w14:textId="2162B37B" w:rsidR="007376D8" w:rsidRDefault="007376D8" w:rsidP="007376D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No privacy set</w:t>
            </w:r>
          </w:p>
        </w:tc>
      </w:tr>
    </w:tbl>
    <w:p/>
    <w:tbl>
      <w:tblPr>
        <w:tblStyle w:val="NormalTablePHPDOCX"/>
        <w:tblpPr w:leftFromText="180" w:rightFromText="180" w:vertAnchor="text" w:tblpY="1"/>
        <w:tblOverlap w:val="never"/>
        <w:tblW w:w="5000" w:type="pct"/>
        <w:tblCellSpacing w:w="30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insideH w:val="single" w:sz="2" w:space="0" w:color="AEAAAA" w:themeColor="background2" w:themeShade="BF"/>
          <w:insideV w:val="single" w:sz="2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130"/>
        <w:gridCol w:w="7016"/>
      </w:tblGrid>
      <w:tr w:rsidR="0096494C" w14:paraId="74A0EE79" w14:textId="77777777" w:rsidTr="0008771B">
        <w:trPr>
          <w:tblCellSpacing w:w="30" w:type="dxa"/>
        </w:trPr>
        <w:tc>
          <w:tcPr>
            <w:tcW w:w="4946" w:type="pct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0CECE" w:themeFill="background2" w:themeFillShade="E6"/>
            <w:tcMar>
              <w:top w:w="0" w:type="auto"/>
              <w:bottom w:w="0" w:type="auto"/>
            </w:tcMar>
            <w:vAlign w:val="center"/>
          </w:tcPr>
          <w:p w14:paraId="5CCB0C3A" w14:textId="11AC5015" w:rsidR="0096494C" w:rsidRPr="006549BF" w:rsidRDefault="006549BF" w:rsidP="006B3232">
            <w:pPr>
              <w:spacing w:after="0" w:line="240" w:lineRule="auto"/>
              <w:rPr>
                <w:color w:val="2E74B5" w:themeColor="accent1" w:themeShade="BF"/>
                <w:sz w:val="24"/>
                <w:szCs w:val="24"/>
              </w:rPr>
            </w:pPr>
            <w:r w:rsidRPr="006549BF">
              <w:rPr>
                <w:b/>
                <w:bCs/>
                <w:color w:val="2E74B5" w:themeColor="accent1" w:themeShade="BF"/>
                <w:sz w:val="24"/>
                <w:szCs w:val="24"/>
              </w:rPr>
              <w:t>Dates</w:t>
            </w:r>
          </w:p>
        </w:tc>
      </w:tr>
      <w:tr w:rsidR="0096494C" w14:paraId="5CE14A80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CE99D41" w14:textId="27338AB1" w:rsidR="0096494C" w:rsidRDefault="0096494C" w:rsidP="006B323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Date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942A5DA" w14:textId="57FED2C3" w:rsidR="0096494C" w:rsidRDefault="0096494C" w:rsidP="004D4886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1953A4" w14:paraId="1507BE8B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9937E13" w14:textId="3D32212E" w:rsidR="001953A4" w:rsidRDefault="001953A4" w:rsidP="006B3232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Start Date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A58A03A" w14:textId="392931FE" w:rsidR="001953A4" w:rsidRDefault="004D4886" w:rsidP="003224A2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2023-12-19</w:t>
            </w:r>
          </w:p>
        </w:tc>
      </w:tr>
      <w:tr w:rsidR="00A772CE" w14:paraId="1653C563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D7A81A9" w14:textId="31E94CD4" w:rsidR="00A772CE" w:rsidRDefault="006B3232" w:rsidP="006B323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End Date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FCCFEB2" w14:textId="4AC4F0C8" w:rsidR="00A772CE" w:rsidRDefault="004D4886" w:rsidP="00A772CE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2211F8" w14:paraId="4CDDA818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255C687E" w14:textId="023D849E" w:rsidR="002211F8" w:rsidRDefault="002211F8" w:rsidP="002211F8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Renewal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52162F1" w14:textId="1328D47E" w:rsidR="002211F8" w:rsidRDefault="002211F8" w:rsidP="00486C04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2211F8" w14:paraId="4E7C822B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04F63EF7" w14:textId="0D5AD5F2" w:rsidR="002211F8" w:rsidRDefault="002211F8" w:rsidP="002211F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Created On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5DA3051" w14:textId="7EEE43E0" w:rsidR="002211F8" w:rsidRDefault="002211F8" w:rsidP="002211F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2023-12-19 06:14:06</w:t>
            </w:r>
          </w:p>
        </w:tc>
      </w:tr>
      <w:tr w:rsidR="002211F8" w14:paraId="47BCBA48" w14:textId="77777777" w:rsidTr="0008771B">
        <w:trPr>
          <w:tblCellSpacing w:w="30" w:type="dxa"/>
        </w:trPr>
        <w:tc>
          <w:tcPr>
            <w:tcW w:w="18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99A9772" w14:textId="4B9C4D4D" w:rsidR="002211F8" w:rsidRDefault="002211F8" w:rsidP="002211F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Modified On</w:t>
            </w:r>
          </w:p>
        </w:tc>
        <w:tc>
          <w:tcPr>
            <w:tcW w:w="309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AB0B280" w14:textId="0D15E916" w:rsidR="002211F8" w:rsidRDefault="002211F8" w:rsidP="002211F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2023-12-19 06:14:06</w:t>
            </w:r>
          </w:p>
        </w:tc>
      </w:tr>
    </w:tbl>
    <w:p w14:paraId="3CD878F6" w14:textId="4442D842" w:rsidR="00887CE5" w:rsidRDefault="00887CE5" w:rsidP="00E474C3"/>
    <w:tbl>
      <w:tblPr>
        <w:tblStyle w:val="NormalTablePHPDOCX"/>
        <w:tblW w:w="5000" w:type="pct"/>
        <w:tblCellSpacing w:w="30" w:type="dxa"/>
        <w:tblBorders>
          <w:insideH w:val="single" w:sz="2" w:space="0" w:color="AEAAAA" w:themeColor="background2" w:themeShade="BF"/>
          <w:insideV w:val="single" w:sz="2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875"/>
        <w:gridCol w:w="7271"/>
      </w:tblGrid>
      <w:tr w:rsidR="006549BF" w14:paraId="7AFC4003" w14:textId="77777777" w:rsidTr="0008771B">
        <w:trPr>
          <w:tblCellSpacing w:w="30" w:type="dxa"/>
        </w:trPr>
        <w:tc>
          <w:tcPr>
            <w:tcW w:w="4946" w:type="pct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0CECE" w:themeFill="background2" w:themeFillShade="E6"/>
            <w:tcMar>
              <w:top w:w="0" w:type="auto"/>
              <w:bottom w:w="0" w:type="auto"/>
            </w:tcMar>
            <w:vAlign w:val="center"/>
          </w:tcPr>
          <w:p w14:paraId="57A5495C" w14:textId="6CE2BE62" w:rsidR="006549BF" w:rsidRPr="006549BF" w:rsidRDefault="006549BF" w:rsidP="006549BF">
            <w:pPr>
              <w:spacing w:after="0" w:line="240" w:lineRule="auto"/>
              <w:rPr>
                <w:b/>
                <w:bCs/>
                <w:color w:val="2E74B5" w:themeColor="accent1" w:themeShade="BF"/>
                <w:position w:val="-3"/>
                <w:sz w:val="24"/>
                <w:szCs w:val="24"/>
                <w:shd w:val="clear" w:color="auto" w:fill="EDEDED"/>
              </w:rPr>
            </w:pPr>
            <w:r w:rsidRPr="006549BF">
              <w:rPr>
                <w:b/>
                <w:bCs/>
                <w:color w:val="2E74B5" w:themeColor="accent1" w:themeShade="BF"/>
                <w:sz w:val="24"/>
                <w:szCs w:val="24"/>
              </w:rPr>
              <w:t>People</w:t>
            </w:r>
          </w:p>
        </w:tc>
      </w:tr>
      <w:tr w:rsidR="000261E8" w14:paraId="25498D0F" w14:textId="77777777" w:rsidTr="00F5343D">
        <w:trPr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A309B04" w14:textId="3CFB2F7A" w:rsidR="000261E8" w:rsidRDefault="000261E8" w:rsidP="000261E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Reference#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5B7BFE4" w14:textId="5E5E7FFE" w:rsidR="000261E8" w:rsidRDefault="000261E8" w:rsidP="000261E8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335</w:t>
            </w:r>
          </w:p>
        </w:tc>
      </w:tr>
      <w:tr w:rsidR="004D4886" w14:paraId="29D802E7" w14:textId="77777777" w:rsidTr="00F5343D">
        <w:trPr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1B53C6A" w14:textId="1C58C7DB" w:rsidR="004D4886" w:rsidRDefault="004D4886" w:rsidP="004D4886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Requester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0DB5851" w14:textId="4DCA5154" w:rsidR="004D4886" w:rsidRDefault="004D4886" w:rsidP="004D4886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4D4886" w14:paraId="30826C36" w14:textId="77777777" w:rsidTr="00F5343D">
        <w:trPr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59544B1" w14:textId="6520117B" w:rsidR="004D4886" w:rsidRDefault="004D4886" w:rsidP="00E63760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Assigned Team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A790A07" w14:textId="4122431D" w:rsidR="004D4886" w:rsidRDefault="005979BB" w:rsidP="004D4886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Legal Team</w:t>
            </w:r>
          </w:p>
        </w:tc>
      </w:tr>
      <w:tr w:rsidR="001C0E59" w14:paraId="293B9D27" w14:textId="77777777" w:rsidTr="00F5343D">
        <w:trPr>
          <w:trHeight w:val="127"/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30A9EF0" w14:textId="53A3CF90" w:rsidR="001C0E59" w:rsidRDefault="001C0E59" w:rsidP="005979BB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Assignee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9804749" w14:textId="4BEE4986" w:rsidR="001C0E59" w:rsidRDefault="001C0E59" w:rsidP="004D4886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AC09CB" w14:paraId="371D14FE" w14:textId="77777777" w:rsidTr="00F5343D">
        <w:trPr>
          <w:trHeight w:val="127"/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42EF590" w14:textId="1D370A88" w:rsidR="00AC09CB" w:rsidRDefault="00AC09CB" w:rsidP="00AC09CB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Authorized Signatory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88F9391" w14:textId="66AD237D" w:rsidR="00AC09CB" w:rsidRDefault="00AC09CB" w:rsidP="00AC09CB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</w:tr>
      <w:tr w:rsidR="00F5343D" w14:paraId="2D41CD6E" w14:textId="77777777" w:rsidTr="00F5343D">
        <w:trPr>
          <w:trHeight w:val="127"/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3DD97183" w14:textId="38A9BE90" w:rsidR="00F5343D" w:rsidRDefault="00F5343D" w:rsidP="00B5085B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Created By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9E47AA4" w14:textId="120B2535" w:rsidR="00F5343D" w:rsidRDefault="00F5343D" w:rsidP="00F5343D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hecew M</w:t>
            </w:r>
          </w:p>
        </w:tc>
      </w:tr>
      <w:tr w:rsidR="00F5343D" w14:paraId="021ADD51" w14:textId="77777777" w:rsidTr="00F5343D">
        <w:trPr>
          <w:trHeight w:val="127"/>
          <w:tblCellSpacing w:w="30" w:type="dxa"/>
        </w:trPr>
        <w:tc>
          <w:tcPr>
            <w:tcW w:w="1707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655E980E" w14:textId="658C0A37" w:rsidR="00F5343D" w:rsidRDefault="00F5343D" w:rsidP="00B5085B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Modified By</w:t>
            </w:r>
          </w:p>
        </w:tc>
        <w:tc>
          <w:tcPr>
            <w:tcW w:w="321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8FC4CCA" w14:textId="2F5748A1" w:rsidR="00F5343D" w:rsidRDefault="00F5343D" w:rsidP="00F5343D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hecew M</w:t>
            </w:r>
          </w:p>
        </w:tc>
      </w:tr>
    </w:tbl>
    <w:p/>
    <w:tbl>
      <w:tblPr>
        <w:tblStyle w:val="NormalTablePHPDOCX"/>
        <w:tblpPr w:leftFromText="180" w:rightFromText="180" w:vertAnchor="text" w:tblpY="1"/>
        <w:tblOverlap w:val="never"/>
        <w:tblW w:w="5000" w:type="pct"/>
        <w:tblCellSpacing w:w="30" w:type="dxa"/>
        <w:tblBorders>
          <w:bottom w:val="single" w:sz="2" w:space="0" w:color="AEAAAA" w:themeColor="background2" w:themeShade="BF"/>
          <w:insideH w:val="single" w:sz="2" w:space="0" w:color="AEAAAA" w:themeColor="background2" w:themeShade="BF"/>
          <w:insideV w:val="single" w:sz="2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0"/>
        <w:gridCol w:w="1299"/>
        <w:gridCol w:w="1299"/>
        <w:gridCol w:w="1299"/>
        <w:gridCol w:w="1299"/>
        <w:gridCol w:w="1299"/>
        <w:gridCol w:w="2042"/>
      </w:tblGrid>
      <w:tr w:rsidR="001425C5" w14:paraId="67B7EAC2" w14:textId="77777777" w:rsidTr="0008771B">
        <w:trPr>
          <w:tblCellSpacing w:w="30" w:type="dxa"/>
        </w:trPr>
        <w:tc>
          <w:tcPr>
            <w:tcW w:w="4946" w:type="pct"/>
            <w:gridSpan w:val="8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0CECE" w:themeFill="background2" w:themeFillShade="E6"/>
            <w:tcMar>
              <w:top w:w="0" w:type="auto"/>
              <w:bottom w:w="0" w:type="auto"/>
            </w:tcMar>
            <w:vAlign w:val="center"/>
          </w:tcPr>
          <w:p w14:paraId="3E7D4B20" w14:textId="008BD4C9" w:rsidR="001425C5" w:rsidRPr="006549BF" w:rsidRDefault="006549BF" w:rsidP="00A35E7E">
            <w:pPr>
              <w:spacing w:after="0" w:line="240" w:lineRule="auto"/>
              <w:rPr>
                <w:b/>
                <w:bCs/>
                <w:color w:val="2E74B5" w:themeColor="accent1" w:themeShade="BF"/>
                <w:position w:val="-3"/>
                <w:sz w:val="24"/>
                <w:szCs w:val="24"/>
                <w:shd w:val="clear" w:color="auto" w:fill="EDEDED"/>
              </w:rPr>
            </w:pPr>
            <w:r w:rsidRPr="006549BF">
              <w:rPr>
                <w:b/>
                <w:bCs/>
                <w:color w:val="2E74B5" w:themeColor="accent1" w:themeShade="BF"/>
                <w:sz w:val="24"/>
                <w:szCs w:val="24"/>
              </w:rPr>
              <w:t>Approval history</w:t>
            </w:r>
          </w:p>
        </w:tc>
      </w:tr>
      <w:tr w:rsidR="00E474C3" w14:paraId="76AC7A15" w14:textId="77777777" w:rsidTr="0008771B">
        <w:trPr>
          <w:trHeight w:val="622"/>
          <w:tblCellSpacing w:w="30" w:type="dxa"/>
        </w:trPr>
        <w:tc>
          <w:tcPr>
            <w:tcW w:w="56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15B5F00B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User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7FC6881F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Approval Label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7E60FAF4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Action Done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69885FD8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From Value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2FD1CF64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To Value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1F0DF4B7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On Date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7571CB99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Enforce Approval from rank</w:t>
            </w:r>
          </w:p>
        </w:tc>
        <w:tc>
          <w:tcPr>
            <w:tcW w:w="7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14:paraId="299C927C" w14:textId="77777777" w:rsidR="001425C5" w:rsidRPr="002334D9" w:rsidRDefault="001425C5" w:rsidP="00A35E7E">
            <w:pPr>
              <w:spacing w:after="0" w:line="240" w:lineRule="auto"/>
              <w:rPr>
                <w:b/>
                <w:bCs/>
                <w:color w:val="000000"/>
                <w:position w:val="-3"/>
                <w:sz w:val="24"/>
                <w:szCs w:val="24"/>
              </w:rPr>
            </w:pPr>
            <w:r w:rsidRPr="002334D9">
              <w:rPr>
                <w:b/>
                <w:bCs/>
                <w:color w:val="000000"/>
                <w:position w:val="-3"/>
                <w:sz w:val="24"/>
                <w:szCs w:val="24"/>
              </w:rPr>
              <w:t>Comment</w:t>
            </w:r>
          </w:p>
        </w:tc>
      </w:tr>
      <w:tr w:rsidR="0008771B" w14:paraId="42F944F8" w14:textId="77777777" w:rsidTr="0008771B">
        <w:trPr>
          <w:trHeight w:val="1378"/>
          <w:tblCellSpacing w:w="30" w:type="dxa"/>
        </w:trPr>
        <w:tc>
          <w:tcPr>
            <w:tcW w:w="56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1D46C11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hecew M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0" w:type="auto"/>
              <w:bottom w:w="0" w:type="auto"/>
            </w:tcMar>
            <w:vAlign w:val="center"/>
          </w:tcPr>
          <w:p w14:paraId="5D42AC81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1E0B305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add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04409EB6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-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3E156211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/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55FF79F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2023-12-19 06:14:06</w:t>
            </w:r>
          </w:p>
        </w:tc>
        <w:tc>
          <w:tcPr>
            <w:tcW w:w="578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DAB799C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0</w:t>
            </w:r>
          </w:p>
        </w:tc>
        <w:tc>
          <w:tcPr>
            <w:tcW w:w="722" w:type="pct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16653043" w14:textId="77777777" w:rsidR="001425C5" w:rsidRDefault="001425C5" w:rsidP="00A35E7E">
            <w:pPr>
              <w:spacing w:after="0" w:line="240" w:lineRule="auto"/>
              <w:rPr>
                <w:color w:val="000000"/>
                <w:position w:val="-3"/>
                <w:sz w:val="24"/>
                <w:szCs w:val="24"/>
              </w:rPr>
            </w:pPr>
            <w:r>
              <w:rPr>
                <w:color w:val="000000"/>
                <w:position w:val="-3"/>
                <w:sz w:val="24"/>
                <w:szCs w:val="24"/>
              </w:rPr>
              <w:t>Approvers set by Approval Center Criteria</w:t>
            </w:r>
          </w:p>
        </w:tc>
      </w:tr>
    </w:tbl>
    <w:p w14:paraId="2EE4EB12" w14:textId="77777777" w:rsidR="007376D8" w:rsidRDefault="007376D8" w:rsidP="007376D8">
      <w:pPr>
        <w:rPr>
          <w:lang w:val="es-ES"/>
        </w:rPr>
      </w:pPr>
    </w:p>
    <w:p w14:paraId="6388DF27" w14:textId="77777777" w:rsidR="007376D8" w:rsidRDefault="007376D8" w:rsidP="007376D8">
      <w:pPr>
        <w:rPr>
          <w:lang w:val="es-ES"/>
        </w:rPr>
      </w:pPr>
    </w:p>
    <w:p w14:paraId="50B06219" w14:textId="77777777" w:rsidR="007376D8" w:rsidRDefault="007376D8" w:rsidP="007376D8">
      <w:pPr>
        <w:rPr>
          <w:lang w:val="es-ES"/>
        </w:rPr>
      </w:pPr>
    </w:p>
    <w:p w14:paraId="1805D4C1" w14:textId="77777777" w:rsidR="007376D8" w:rsidRDefault="007376D8" w:rsidP="007376D8">
      <w:pPr>
        <w:rPr>
          <w:lang w:val="es-ES"/>
        </w:rPr>
      </w:pPr>
    </w:p>
    <w:p w14:paraId="7DA5E181" w14:textId="77777777" w:rsidR="007376D8" w:rsidRDefault="007376D8" w:rsidP="007376D8">
      <w:pPr>
        <w:rPr>
          <w:lang w:val="es-ES"/>
        </w:rPr>
      </w:pPr>
    </w:p>
    <w:p w14:paraId="2209AF46" w14:textId="77777777" w:rsidR="007376D8" w:rsidRDefault="007376D8" w:rsidP="00260FDF">
      <w:pPr>
        <w:rPr>
          <w:lang w:val="es-ES"/>
        </w:rPr>
      </w:pPr>
    </w:p>
    <w:p w14:paraId="01CCD4E4" w14:textId="77777777" w:rsidR="00260FDF" w:rsidRDefault="00260FDF" w:rsidP="004734B2">
      <w:pPr>
        <w:rPr>
          <w:lang w:val="es-ES"/>
        </w:rPr>
      </w:pPr>
    </w:p>
    <w:p w14:paraId="3A35A24B" w14:textId="77777777" w:rsidR="004734B2" w:rsidRDefault="004734B2" w:rsidP="00E474C3"/>
    <w:p w14:paraId="19224D47" w14:textId="5E0D9E04" w:rsidR="00C50441" w:rsidRDefault="00F516F1" w:rsidP="00E474C3">
      <w:r>
        <w:t>Generated on 2023-12-19 06:17 by hecew11133@bayxs.com using App4Legal 9.8.2</w:t>
      </w:r>
    </w:p>
    <w:sectPr xmlns:w="http://schemas.openxmlformats.org/wordprocessingml/2006/main" w:rsidR="00C50441" w:rsidSect="00762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80E1A" w14:textId="77777777" w:rsidR="00942D0F" w:rsidRDefault="00942D0F" w:rsidP="00D26D85">
      <w:pPr>
        <w:spacing w:after="0" w:line="240" w:lineRule="auto"/>
      </w:pPr>
      <w:r>
        <w:separator/>
      </w:r>
    </w:p>
  </w:endnote>
  <w:endnote w:type="continuationSeparator" w:id="0">
    <w:p w14:paraId="0162C701" w14:textId="77777777" w:rsidR="00942D0F" w:rsidRDefault="00942D0F" w:rsidP="00D26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13B32" w14:textId="77777777" w:rsidR="00942D0F" w:rsidRDefault="00942D0F" w:rsidP="00D26D85">
      <w:pPr>
        <w:spacing w:after="0" w:line="240" w:lineRule="auto"/>
      </w:pPr>
      <w:r>
        <w:separator/>
      </w:r>
    </w:p>
  </w:footnote>
  <w:footnote w:type="continuationSeparator" w:id="0">
    <w:p w14:paraId="082AA9B1" w14:textId="77777777" w:rsidR="00942D0F" w:rsidRDefault="00942D0F" w:rsidP="00D26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8066501">
    <w:multiLevelType w:val="hybridMultilevel"/>
    <w:lvl w:ilvl="0" w:tplc="96820783">
      <w:start w:val="1"/>
      <w:numFmt w:val="decimal"/>
      <w:lvlText w:val="%1."/>
      <w:lvlJc w:val="left"/>
      <w:pPr>
        <w:ind w:left="720" w:hanging="360"/>
      </w:pPr>
    </w:lvl>
    <w:lvl w:ilvl="1" w:tplc="96820783" w:tentative="1">
      <w:start w:val="1"/>
      <w:numFmt w:val="lowerLetter"/>
      <w:lvlText w:val="%2."/>
      <w:lvlJc w:val="left"/>
      <w:pPr>
        <w:ind w:left="1440" w:hanging="360"/>
      </w:pPr>
    </w:lvl>
    <w:lvl w:ilvl="2" w:tplc="96820783" w:tentative="1">
      <w:start w:val="1"/>
      <w:numFmt w:val="lowerRoman"/>
      <w:lvlText w:val="%3."/>
      <w:lvlJc w:val="right"/>
      <w:pPr>
        <w:ind w:left="2160" w:hanging="180"/>
      </w:pPr>
    </w:lvl>
    <w:lvl w:ilvl="3" w:tplc="96820783" w:tentative="1">
      <w:start w:val="1"/>
      <w:numFmt w:val="decimal"/>
      <w:lvlText w:val="%4."/>
      <w:lvlJc w:val="left"/>
      <w:pPr>
        <w:ind w:left="2880" w:hanging="360"/>
      </w:pPr>
    </w:lvl>
    <w:lvl w:ilvl="4" w:tplc="96820783" w:tentative="1">
      <w:start w:val="1"/>
      <w:numFmt w:val="lowerLetter"/>
      <w:lvlText w:val="%5."/>
      <w:lvlJc w:val="left"/>
      <w:pPr>
        <w:ind w:left="3600" w:hanging="360"/>
      </w:pPr>
    </w:lvl>
    <w:lvl w:ilvl="5" w:tplc="96820783" w:tentative="1">
      <w:start w:val="1"/>
      <w:numFmt w:val="lowerRoman"/>
      <w:lvlText w:val="%6."/>
      <w:lvlJc w:val="right"/>
      <w:pPr>
        <w:ind w:left="4320" w:hanging="180"/>
      </w:pPr>
    </w:lvl>
    <w:lvl w:ilvl="6" w:tplc="96820783" w:tentative="1">
      <w:start w:val="1"/>
      <w:numFmt w:val="decimal"/>
      <w:lvlText w:val="%7."/>
      <w:lvlJc w:val="left"/>
      <w:pPr>
        <w:ind w:left="5040" w:hanging="360"/>
      </w:pPr>
    </w:lvl>
    <w:lvl w:ilvl="7" w:tplc="96820783" w:tentative="1">
      <w:start w:val="1"/>
      <w:numFmt w:val="lowerLetter"/>
      <w:lvlText w:val="%8."/>
      <w:lvlJc w:val="left"/>
      <w:pPr>
        <w:ind w:left="5760" w:hanging="360"/>
      </w:pPr>
    </w:lvl>
    <w:lvl w:ilvl="8" w:tplc="9682078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66500">
    <w:multiLevelType w:val="hybridMultilevel"/>
    <w:lvl w:ilvl="0" w:tplc="9871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58066500">
    <w:abstractNumId w:val="58066500"/>
  </w:num>
  <w:num w:numId="58066501">
    <w:abstractNumId w:val="580665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87F"/>
    <w:rsid w:val="00003323"/>
    <w:rsid w:val="00003FD1"/>
    <w:rsid w:val="00004697"/>
    <w:rsid w:val="00014152"/>
    <w:rsid w:val="000261E8"/>
    <w:rsid w:val="000317FF"/>
    <w:rsid w:val="00032C51"/>
    <w:rsid w:val="0003416B"/>
    <w:rsid w:val="00053756"/>
    <w:rsid w:val="000617B2"/>
    <w:rsid w:val="00063879"/>
    <w:rsid w:val="00073A91"/>
    <w:rsid w:val="0008771B"/>
    <w:rsid w:val="000A3A06"/>
    <w:rsid w:val="000A5F83"/>
    <w:rsid w:val="000C4781"/>
    <w:rsid w:val="00103DE2"/>
    <w:rsid w:val="00117905"/>
    <w:rsid w:val="00127D10"/>
    <w:rsid w:val="00136D83"/>
    <w:rsid w:val="001425C5"/>
    <w:rsid w:val="0014692A"/>
    <w:rsid w:val="00156F63"/>
    <w:rsid w:val="0018227A"/>
    <w:rsid w:val="001953A4"/>
    <w:rsid w:val="001C0E59"/>
    <w:rsid w:val="001D1152"/>
    <w:rsid w:val="001F7AFC"/>
    <w:rsid w:val="00202973"/>
    <w:rsid w:val="0020759D"/>
    <w:rsid w:val="002211F8"/>
    <w:rsid w:val="002239C0"/>
    <w:rsid w:val="00233CC3"/>
    <w:rsid w:val="00251EBD"/>
    <w:rsid w:val="00252255"/>
    <w:rsid w:val="00260FDF"/>
    <w:rsid w:val="002655BF"/>
    <w:rsid w:val="002A1EF5"/>
    <w:rsid w:val="002B7E3B"/>
    <w:rsid w:val="0032042F"/>
    <w:rsid w:val="00323377"/>
    <w:rsid w:val="00324E46"/>
    <w:rsid w:val="00325923"/>
    <w:rsid w:val="00331DE6"/>
    <w:rsid w:val="00337B51"/>
    <w:rsid w:val="00343898"/>
    <w:rsid w:val="00346115"/>
    <w:rsid w:val="003528E8"/>
    <w:rsid w:val="00360C86"/>
    <w:rsid w:val="00372C1F"/>
    <w:rsid w:val="00391661"/>
    <w:rsid w:val="003A13CF"/>
    <w:rsid w:val="003B0B8E"/>
    <w:rsid w:val="003B4061"/>
    <w:rsid w:val="003B62CC"/>
    <w:rsid w:val="003B7702"/>
    <w:rsid w:val="003C2A18"/>
    <w:rsid w:val="003E34EA"/>
    <w:rsid w:val="003E5024"/>
    <w:rsid w:val="003F590B"/>
    <w:rsid w:val="004050DA"/>
    <w:rsid w:val="00421AEB"/>
    <w:rsid w:val="00426E97"/>
    <w:rsid w:val="004324E0"/>
    <w:rsid w:val="00437A3D"/>
    <w:rsid w:val="00442F22"/>
    <w:rsid w:val="00446529"/>
    <w:rsid w:val="004508DD"/>
    <w:rsid w:val="004734B2"/>
    <w:rsid w:val="00483587"/>
    <w:rsid w:val="00486C04"/>
    <w:rsid w:val="004959AE"/>
    <w:rsid w:val="004A36C9"/>
    <w:rsid w:val="004A557C"/>
    <w:rsid w:val="004C0AE5"/>
    <w:rsid w:val="004C2BAB"/>
    <w:rsid w:val="004D4886"/>
    <w:rsid w:val="004D733A"/>
    <w:rsid w:val="004D766A"/>
    <w:rsid w:val="004E052D"/>
    <w:rsid w:val="004F286F"/>
    <w:rsid w:val="00506AB8"/>
    <w:rsid w:val="00532590"/>
    <w:rsid w:val="00540394"/>
    <w:rsid w:val="005477C5"/>
    <w:rsid w:val="00557520"/>
    <w:rsid w:val="0056073C"/>
    <w:rsid w:val="005647CE"/>
    <w:rsid w:val="00582F4E"/>
    <w:rsid w:val="005877A7"/>
    <w:rsid w:val="005979BB"/>
    <w:rsid w:val="005A09CE"/>
    <w:rsid w:val="005B0FEF"/>
    <w:rsid w:val="005B751D"/>
    <w:rsid w:val="005C115D"/>
    <w:rsid w:val="005C64D2"/>
    <w:rsid w:val="005D3462"/>
    <w:rsid w:val="005E15EC"/>
    <w:rsid w:val="005F4874"/>
    <w:rsid w:val="006219C2"/>
    <w:rsid w:val="006549BF"/>
    <w:rsid w:val="0066791E"/>
    <w:rsid w:val="00683786"/>
    <w:rsid w:val="00684FDB"/>
    <w:rsid w:val="00687234"/>
    <w:rsid w:val="00687B9F"/>
    <w:rsid w:val="006A010C"/>
    <w:rsid w:val="006B0B90"/>
    <w:rsid w:val="006B3232"/>
    <w:rsid w:val="006D4130"/>
    <w:rsid w:val="00700247"/>
    <w:rsid w:val="0070127E"/>
    <w:rsid w:val="00711E02"/>
    <w:rsid w:val="00717AD3"/>
    <w:rsid w:val="00720239"/>
    <w:rsid w:val="007258F9"/>
    <w:rsid w:val="007376D8"/>
    <w:rsid w:val="00737762"/>
    <w:rsid w:val="00757568"/>
    <w:rsid w:val="00762B64"/>
    <w:rsid w:val="007640C8"/>
    <w:rsid w:val="00784772"/>
    <w:rsid w:val="00785D53"/>
    <w:rsid w:val="00785F01"/>
    <w:rsid w:val="00792FA7"/>
    <w:rsid w:val="00794C54"/>
    <w:rsid w:val="00794C89"/>
    <w:rsid w:val="007A04E0"/>
    <w:rsid w:val="007E06BA"/>
    <w:rsid w:val="007F0F1C"/>
    <w:rsid w:val="007F5F1A"/>
    <w:rsid w:val="00800745"/>
    <w:rsid w:val="00805220"/>
    <w:rsid w:val="00826E56"/>
    <w:rsid w:val="00831D67"/>
    <w:rsid w:val="00832C74"/>
    <w:rsid w:val="008473CD"/>
    <w:rsid w:val="00855760"/>
    <w:rsid w:val="00874038"/>
    <w:rsid w:val="00886E9D"/>
    <w:rsid w:val="00887CE5"/>
    <w:rsid w:val="00893832"/>
    <w:rsid w:val="00895752"/>
    <w:rsid w:val="008A0B8C"/>
    <w:rsid w:val="008A3184"/>
    <w:rsid w:val="008C1F19"/>
    <w:rsid w:val="008E6BE5"/>
    <w:rsid w:val="008F381C"/>
    <w:rsid w:val="00921C73"/>
    <w:rsid w:val="00936033"/>
    <w:rsid w:val="00936468"/>
    <w:rsid w:val="009421F5"/>
    <w:rsid w:val="00942D0F"/>
    <w:rsid w:val="0096250C"/>
    <w:rsid w:val="0096494C"/>
    <w:rsid w:val="00974AE3"/>
    <w:rsid w:val="00974B76"/>
    <w:rsid w:val="00977520"/>
    <w:rsid w:val="00980936"/>
    <w:rsid w:val="00985100"/>
    <w:rsid w:val="009C013C"/>
    <w:rsid w:val="009C6A25"/>
    <w:rsid w:val="009E1D5D"/>
    <w:rsid w:val="009F1ADF"/>
    <w:rsid w:val="00A03B2D"/>
    <w:rsid w:val="00A05B11"/>
    <w:rsid w:val="00A253C8"/>
    <w:rsid w:val="00A2687B"/>
    <w:rsid w:val="00A27C57"/>
    <w:rsid w:val="00A37A85"/>
    <w:rsid w:val="00A414DB"/>
    <w:rsid w:val="00A67C3E"/>
    <w:rsid w:val="00A74FA0"/>
    <w:rsid w:val="00A7619F"/>
    <w:rsid w:val="00A772CE"/>
    <w:rsid w:val="00A863C3"/>
    <w:rsid w:val="00AA1A2A"/>
    <w:rsid w:val="00AA2037"/>
    <w:rsid w:val="00AC09CB"/>
    <w:rsid w:val="00AC4AFE"/>
    <w:rsid w:val="00AE0709"/>
    <w:rsid w:val="00AE3F77"/>
    <w:rsid w:val="00AE55AF"/>
    <w:rsid w:val="00AE6EB1"/>
    <w:rsid w:val="00B23879"/>
    <w:rsid w:val="00B46D7D"/>
    <w:rsid w:val="00B5085B"/>
    <w:rsid w:val="00B50FB2"/>
    <w:rsid w:val="00B61468"/>
    <w:rsid w:val="00B62367"/>
    <w:rsid w:val="00B63F4E"/>
    <w:rsid w:val="00B65CF2"/>
    <w:rsid w:val="00B866ED"/>
    <w:rsid w:val="00BA5D4F"/>
    <w:rsid w:val="00BA76E0"/>
    <w:rsid w:val="00BB4B22"/>
    <w:rsid w:val="00BB623C"/>
    <w:rsid w:val="00BC5DD5"/>
    <w:rsid w:val="00BD12B5"/>
    <w:rsid w:val="00BE4827"/>
    <w:rsid w:val="00BF1079"/>
    <w:rsid w:val="00BF15EB"/>
    <w:rsid w:val="00C24F0F"/>
    <w:rsid w:val="00C333FB"/>
    <w:rsid w:val="00C40D18"/>
    <w:rsid w:val="00C50441"/>
    <w:rsid w:val="00C62798"/>
    <w:rsid w:val="00C6421E"/>
    <w:rsid w:val="00C714E1"/>
    <w:rsid w:val="00C7262E"/>
    <w:rsid w:val="00C81E4B"/>
    <w:rsid w:val="00C8387F"/>
    <w:rsid w:val="00C93C73"/>
    <w:rsid w:val="00CA2F9A"/>
    <w:rsid w:val="00CC1063"/>
    <w:rsid w:val="00CC5E9F"/>
    <w:rsid w:val="00CD5E5F"/>
    <w:rsid w:val="00CD7A51"/>
    <w:rsid w:val="00D04FA4"/>
    <w:rsid w:val="00D061FF"/>
    <w:rsid w:val="00D13012"/>
    <w:rsid w:val="00D26D85"/>
    <w:rsid w:val="00D27C03"/>
    <w:rsid w:val="00D354E8"/>
    <w:rsid w:val="00D611B6"/>
    <w:rsid w:val="00D63E77"/>
    <w:rsid w:val="00D71564"/>
    <w:rsid w:val="00D954B1"/>
    <w:rsid w:val="00D96201"/>
    <w:rsid w:val="00DA2508"/>
    <w:rsid w:val="00DC11CE"/>
    <w:rsid w:val="00DC54A3"/>
    <w:rsid w:val="00DD1F2C"/>
    <w:rsid w:val="00DE4E65"/>
    <w:rsid w:val="00DF0D29"/>
    <w:rsid w:val="00E1034B"/>
    <w:rsid w:val="00E16293"/>
    <w:rsid w:val="00E21EB2"/>
    <w:rsid w:val="00E24E4E"/>
    <w:rsid w:val="00E27146"/>
    <w:rsid w:val="00E27C5E"/>
    <w:rsid w:val="00E42C39"/>
    <w:rsid w:val="00E460DB"/>
    <w:rsid w:val="00E474C3"/>
    <w:rsid w:val="00E53ED0"/>
    <w:rsid w:val="00E63760"/>
    <w:rsid w:val="00E86216"/>
    <w:rsid w:val="00EC1CE2"/>
    <w:rsid w:val="00EE0782"/>
    <w:rsid w:val="00EE3A3C"/>
    <w:rsid w:val="00EE6093"/>
    <w:rsid w:val="00F036DE"/>
    <w:rsid w:val="00F162DD"/>
    <w:rsid w:val="00F16E7A"/>
    <w:rsid w:val="00F400C1"/>
    <w:rsid w:val="00F44A1A"/>
    <w:rsid w:val="00F516F1"/>
    <w:rsid w:val="00F5343D"/>
    <w:rsid w:val="00F54731"/>
    <w:rsid w:val="00F672EF"/>
    <w:rsid w:val="00F8482E"/>
    <w:rsid w:val="00F86457"/>
    <w:rsid w:val="00F951D3"/>
    <w:rsid w:val="00F9580A"/>
    <w:rsid w:val="00F96049"/>
    <w:rsid w:val="00F97CB2"/>
    <w:rsid w:val="00FA2024"/>
    <w:rsid w:val="00FA2489"/>
    <w:rsid w:val="00FA2AE7"/>
    <w:rsid w:val="00FB61DB"/>
    <w:rsid w:val="00FD2EF2"/>
    <w:rsid w:val="00FE0ABC"/>
    <w:rsid w:val="00FE66E5"/>
    <w:rsid w:val="00FF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8145"/>
  <w15:docId w15:val="{3255C8E3-9A94-492E-A505-FBAEA843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7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PHPDOCX">
    <w:name w:val="Normal Table PHPDOCX"/>
    <w:uiPriority w:val="99"/>
    <w:semiHidden/>
    <w:unhideWhenUsed/>
    <w:qFormat/>
    <w:rsid w:val="003B4061"/>
    <w:pPr>
      <w:spacing w:after="200" w:line="276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6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D85"/>
  </w:style>
  <w:style w:type="paragraph" w:styleId="Footer">
    <w:name w:val="footer"/>
    <w:basedOn w:val="Normal"/>
    <w:link w:val="FooterChar"/>
    <w:uiPriority w:val="99"/>
    <w:unhideWhenUsed/>
    <w:rsid w:val="00D26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D85"/>
  </w:style>
  <w:style w:type="paragraph" w:styleId="NoSpacing">
    <w:name w:val="No Spacing"/>
    <w:uiPriority w:val="1"/>
    <w:qFormat/>
    <w:rsid w:val="006549BF"/>
    <w:pPr>
      <w:spacing w:after="0" w:line="240" w:lineRule="auto"/>
    </w:p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28302304" Type="http://schemas.openxmlformats.org/officeDocument/2006/relationships/numbering" Target="numbering.xml"/><Relationship Id="rId970547865" Type="http://schemas.openxmlformats.org/officeDocument/2006/relationships/comments" Target="comments.xml"/><Relationship Id="rId630383352" Type="http://schemas.microsoft.com/office/2011/relationships/commentsExtended" Target="commentsExtended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783DE-C601-460A-9711-7D88EE0A1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Zoughbi</dc:creator>
  <cp:keywords/>
  <dc:description/>
  <cp:lastModifiedBy>Tarek Ziad Al Sarraj</cp:lastModifiedBy>
  <cp:revision>255</cp:revision>
  <dcterms:created xsi:type="dcterms:W3CDTF">2017-09-20T09:28:00Z</dcterms:created>
  <dcterms:modified xsi:type="dcterms:W3CDTF">2023-04-04T22:24:00Z</dcterms:modified>
</cp:coreProperties>
</file>